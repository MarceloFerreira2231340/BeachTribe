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2BCE89BB" w:rsidR="004A3398" w:rsidRDefault="007A25DD">
            <w:pPr>
              <w:snapToGrid w:val="0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D869A0F" wp14:editId="086140BB">
                  <wp:extent cx="1461770" cy="721360"/>
                  <wp:effectExtent l="0" t="0" r="5080" b="2540"/>
                  <wp:docPr id="9488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8752" name="Picture 948875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70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49DADB55" w:rsidR="0082469E" w:rsidRDefault="00A871AF">
      <w:pPr>
        <w:pStyle w:val="Ttulo10"/>
      </w:pPr>
      <w:r>
        <w:t>BeachTribe</w:t>
      </w:r>
    </w:p>
    <w:p w14:paraId="7E52B9C2" w14:textId="46E11DE1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A871AF">
        <w:rPr>
          <w:b/>
          <w:bCs/>
          <w:i w:val="0"/>
          <w:iCs w:val="0"/>
        </w:rPr>
        <w:t>1/2</w:t>
      </w:r>
    </w:p>
    <w:p w14:paraId="470645D9" w14:textId="5C9F8349" w:rsidR="004A3398" w:rsidRDefault="0082469E">
      <w:pPr>
        <w:pStyle w:val="Ttulo10"/>
      </w:pPr>
      <w:r>
        <w:t>Entrega Intermédia</w:t>
      </w:r>
      <w:r w:rsidR="00880389">
        <w:t xml:space="preserve"> Nº </w:t>
      </w:r>
      <w:r w:rsidR="008F555A">
        <w:t>9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D0F908" w14:textId="5A84BB4A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2231340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E5144" w14:textId="036FD611" w:rsidR="004A3398" w:rsidRDefault="00A871AF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Marcelo Ferreira</w:t>
            </w:r>
          </w:p>
        </w:tc>
      </w:tr>
      <w:tr w:rsidR="004A3398" w14:paraId="0B662EC9" w14:textId="77777777" w:rsidTr="008F555A">
        <w:tc>
          <w:tcPr>
            <w:tcW w:w="1668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586DCFA7" w14:textId="7D6D6824" w:rsidR="004A3398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>
              <w:rPr>
                <w:b/>
                <w:szCs w:val="32"/>
                <w:lang w:eastAsia="ar-SA"/>
              </w:rPr>
              <w:t>2223235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07C42904" w14:textId="5AA58E6B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Bonita</w:t>
            </w:r>
          </w:p>
        </w:tc>
      </w:tr>
      <w:tr w:rsidR="008F555A" w14:paraId="4A79376C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CABB9" w14:textId="4867C5B4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2231378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4A921" w14:textId="29057DFF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Carolina Rosa</w:t>
            </w:r>
          </w:p>
        </w:tc>
      </w:tr>
      <w:tr w:rsidR="008F555A" w14:paraId="36A8D90A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86195" w14:textId="2DBEAF73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2231338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4803F" w14:textId="26A9CAEA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Dinis Mota</w:t>
            </w:r>
          </w:p>
        </w:tc>
      </w:tr>
      <w:tr w:rsidR="008F555A" w14:paraId="75382654" w14:textId="77777777" w:rsidTr="008F555A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857F7" w14:textId="0D83D2FC" w:rsidR="008F555A" w:rsidRP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8F555A">
              <w:rPr>
                <w:b/>
                <w:szCs w:val="32"/>
                <w:lang w:eastAsia="ar-SA"/>
              </w:rPr>
              <w:t>2220841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F35607" w14:textId="6E160314" w:rsidR="008F555A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Samuel Cardoso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7E43C641" w:rsidR="004A3398" w:rsidRDefault="008F555A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17</w:t>
            </w:r>
            <w:r w:rsidR="007A25DD">
              <w:rPr>
                <w:b/>
                <w:bCs/>
                <w:szCs w:val="32"/>
                <w:lang w:eastAsia="ar-SA"/>
              </w:rPr>
              <w:t>/</w:t>
            </w:r>
            <w:r w:rsidR="00996AB6">
              <w:rPr>
                <w:b/>
                <w:bCs/>
                <w:szCs w:val="32"/>
                <w:lang w:eastAsia="ar-SA"/>
              </w:rPr>
              <w:t>12</w:t>
            </w:r>
            <w:r w:rsidR="00A871AF">
              <w:rPr>
                <w:b/>
                <w:bCs/>
                <w:szCs w:val="32"/>
                <w:lang w:eastAsia="ar-SA"/>
              </w:rPr>
              <w:t>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02C83A44" w:rsidR="004A3398" w:rsidRDefault="00222A09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Alteração</w:t>
            </w:r>
            <w:r w:rsidR="00A871AF">
              <w:rPr>
                <w:b/>
                <w:bCs/>
                <w:szCs w:val="32"/>
                <w:lang w:eastAsia="ar-SA"/>
              </w:rPr>
              <w:t xml:space="preserve"> do documento</w:t>
            </w: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1398CB99" w:rsidR="004A3398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  <w:r>
              <w:rPr>
                <w:b/>
                <w:bCs/>
                <w:szCs w:val="32"/>
                <w:lang w:eastAsia="ar-SA"/>
              </w:rPr>
              <w:t>17/12/2024</w:t>
            </w: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5272A55F" w:rsidR="004A3398" w:rsidRPr="002B6963" w:rsidRDefault="002B6963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szCs w:val="32"/>
                <w:lang w:eastAsia="ar-SA"/>
              </w:rPr>
            </w:pPr>
            <w:r w:rsidRPr="002B6963">
              <w:rPr>
                <w:b/>
                <w:szCs w:val="32"/>
                <w:lang w:eastAsia="ar-SA"/>
              </w:rPr>
              <w:t>Entrega do documento</w:t>
            </w: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042059">
            <w:pPr>
              <w:jc w:val="center"/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r>
        <w:lastRenderedPageBreak/>
        <w:t>Backlog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128"/>
      </w:tblGrid>
      <w:tr w:rsidR="008B7963" w14:paraId="2D0C3F7F" w14:textId="77777777" w:rsidTr="004D3D98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128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Trabalho/User Story</w:t>
            </w:r>
          </w:p>
        </w:tc>
      </w:tr>
      <w:tr w:rsidR="008B7963" w14:paraId="60878A60" w14:textId="77777777" w:rsidTr="004D3D98">
        <w:tc>
          <w:tcPr>
            <w:tcW w:w="1216" w:type="dxa"/>
            <w:shd w:val="clear" w:color="auto" w:fill="auto"/>
          </w:tcPr>
          <w:p w14:paraId="084B0435" w14:textId="748B2B89" w:rsidR="008B7963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128" w:type="dxa"/>
            <w:shd w:val="clear" w:color="auto" w:fill="auto"/>
          </w:tcPr>
          <w:p w14:paraId="40ED0938" w14:textId="70643A54" w:rsidR="00A83658" w:rsidRDefault="008F555A" w:rsidP="004A3398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WP:02</w:t>
            </w:r>
            <w:r w:rsidRPr="008F555A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8F555A">
              <w:rPr>
                <w:lang w:eastAsia="ar-SA"/>
              </w:rPr>
              <w:t>Website WordPress finalizado</w:t>
            </w:r>
          </w:p>
        </w:tc>
      </w:tr>
      <w:tr w:rsidR="00A83658" w14:paraId="0AB06DC4" w14:textId="77777777" w:rsidTr="004D3D98">
        <w:tc>
          <w:tcPr>
            <w:tcW w:w="1216" w:type="dxa"/>
            <w:shd w:val="clear" w:color="auto" w:fill="auto"/>
          </w:tcPr>
          <w:p w14:paraId="344BC1FF" w14:textId="41B39B24" w:rsidR="00A83658" w:rsidRDefault="00A83658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128" w:type="dxa"/>
            <w:shd w:val="clear" w:color="auto" w:fill="auto"/>
          </w:tcPr>
          <w:p w14:paraId="595E1DF7" w14:textId="5DB22660" w:rsidR="00A83658" w:rsidRDefault="008F555A" w:rsidP="004A3398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</w:tr>
      <w:tr w:rsidR="00A83658" w14:paraId="3D933943" w14:textId="77777777" w:rsidTr="004D3D98">
        <w:tc>
          <w:tcPr>
            <w:tcW w:w="1216" w:type="dxa"/>
            <w:shd w:val="clear" w:color="auto" w:fill="auto"/>
          </w:tcPr>
          <w:p w14:paraId="7AB55FEA" w14:textId="501EAEA3" w:rsidR="00A83658" w:rsidRDefault="008F555A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128" w:type="dxa"/>
            <w:shd w:val="clear" w:color="auto" w:fill="auto"/>
          </w:tcPr>
          <w:p w14:paraId="1B2D8D52" w14:textId="08FEDC7D" w:rsidR="00A83658" w:rsidRDefault="004C7044" w:rsidP="004A3398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SDB:01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</w:tr>
      <w:tr w:rsidR="004C7044" w14:paraId="70B1964A" w14:textId="77777777" w:rsidTr="004D3D98">
        <w:tc>
          <w:tcPr>
            <w:tcW w:w="1216" w:type="dxa"/>
            <w:shd w:val="clear" w:color="auto" w:fill="auto"/>
          </w:tcPr>
          <w:p w14:paraId="7A6AF309" w14:textId="345D4DB3" w:rsidR="004C7044" w:rsidRDefault="004C7044" w:rsidP="004C704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8128" w:type="dxa"/>
            <w:shd w:val="clear" w:color="auto" w:fill="auto"/>
          </w:tcPr>
          <w:p w14:paraId="73FA9EF8" w14:textId="3833DB95" w:rsidR="004C7044" w:rsidRDefault="004C7044" w:rsidP="004C7044">
            <w:pPr>
              <w:jc w:val="both"/>
              <w:rPr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MV:02 - </w:t>
            </w:r>
            <w:r>
              <w:rPr>
                <w:lang w:eastAsia="ar-SA"/>
              </w:rPr>
              <w:t>Mapa de Navegação</w:t>
            </w:r>
          </w:p>
        </w:tc>
      </w:tr>
      <w:tr w:rsidR="004C7044" w14:paraId="4836FABF" w14:textId="77777777" w:rsidTr="004D3D98">
        <w:tc>
          <w:tcPr>
            <w:tcW w:w="1216" w:type="dxa"/>
            <w:shd w:val="clear" w:color="auto" w:fill="auto"/>
          </w:tcPr>
          <w:p w14:paraId="25670EF7" w14:textId="7A7A9EE5" w:rsidR="004C7044" w:rsidRDefault="004C7044" w:rsidP="004C704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8128" w:type="dxa"/>
            <w:shd w:val="clear" w:color="auto" w:fill="auto"/>
          </w:tcPr>
          <w:p w14:paraId="7DB5F2F7" w14:textId="387BBF84" w:rsidR="004C7044" w:rsidRPr="008F555A" w:rsidRDefault="004C7044" w:rsidP="004C7044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MP:09</w:t>
            </w:r>
            <w:r>
              <w:rPr>
                <w:lang w:eastAsia="ar-SA"/>
              </w:rPr>
              <w:t xml:space="preserve"> - Metodologia de projeto</w:t>
            </w:r>
          </w:p>
        </w:tc>
      </w:tr>
    </w:tbl>
    <w:p w14:paraId="73B39D3E" w14:textId="77777777" w:rsidR="002B6963" w:rsidRDefault="002B6963">
      <w:pPr>
        <w:jc w:val="both"/>
        <w:rPr>
          <w:lang w:eastAsia="ar-SA"/>
        </w:rPr>
      </w:pPr>
    </w:p>
    <w:p w14:paraId="4AD46755" w14:textId="133F051B" w:rsidR="008B7963" w:rsidRDefault="005A03D3">
      <w:pPr>
        <w:jc w:val="both"/>
        <w:rPr>
          <w:lang w:eastAsia="ar-SA"/>
        </w:rPr>
      </w:pPr>
      <w:r w:rsidRPr="005A03D3">
        <w:rPr>
          <w:noProof/>
          <w:lang w:eastAsia="ar-SA"/>
        </w:rPr>
        <w:drawing>
          <wp:inline distT="0" distB="0" distL="0" distR="0" wp14:anchorId="6AE67ADB" wp14:editId="6376415E">
            <wp:extent cx="5939790" cy="3014980"/>
            <wp:effectExtent l="0" t="0" r="3810" b="0"/>
            <wp:docPr id="332446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6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0288" w14:textId="05932524" w:rsidR="008B7963" w:rsidRDefault="008B7963" w:rsidP="007A25DD">
      <w:pPr>
        <w:pStyle w:val="Ttulo1"/>
        <w:tabs>
          <w:tab w:val="left" w:pos="432"/>
        </w:tabs>
        <w:rPr>
          <w:lang w:eastAsia="ar-SA"/>
        </w:rPr>
      </w:pPr>
      <w:r>
        <w:lastRenderedPageBreak/>
        <w:t>Alocação de Recursos às Tarefas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4"/>
        <w:gridCol w:w="4866"/>
        <w:gridCol w:w="2134"/>
      </w:tblGrid>
      <w:tr w:rsidR="001307F6" w14:paraId="24284207" w14:textId="77777777" w:rsidTr="003D634D">
        <w:tc>
          <w:tcPr>
            <w:tcW w:w="2344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866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34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0455F6" w14:paraId="7DA00356" w14:textId="77777777" w:rsidTr="003D634D">
        <w:tc>
          <w:tcPr>
            <w:tcW w:w="2344" w:type="dxa"/>
            <w:shd w:val="clear" w:color="auto" w:fill="auto"/>
          </w:tcPr>
          <w:p w14:paraId="3779D0CC" w14:textId="2659F8BC" w:rsidR="000455F6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574BFC2C" w14:textId="1D3A9D30" w:rsidR="000455F6" w:rsidRDefault="005A03D3" w:rsidP="000455F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WP:02</w:t>
            </w:r>
            <w:r w:rsidRPr="008F555A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- </w:t>
            </w:r>
            <w:r w:rsidRPr="008F555A">
              <w:rPr>
                <w:lang w:eastAsia="ar-SA"/>
              </w:rPr>
              <w:t>Website WordPress finalizado</w:t>
            </w:r>
          </w:p>
        </w:tc>
        <w:tc>
          <w:tcPr>
            <w:tcW w:w="2134" w:type="dxa"/>
            <w:shd w:val="clear" w:color="auto" w:fill="auto"/>
          </w:tcPr>
          <w:p w14:paraId="19160A90" w14:textId="1DD3BFAE" w:rsidR="000455F6" w:rsidRDefault="005A03D3" w:rsidP="000455F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dias</w:t>
            </w:r>
          </w:p>
        </w:tc>
      </w:tr>
      <w:tr w:rsidR="00996AB6" w14:paraId="1F6C23D8" w14:textId="77777777" w:rsidTr="003D634D">
        <w:tc>
          <w:tcPr>
            <w:tcW w:w="2344" w:type="dxa"/>
            <w:shd w:val="clear" w:color="auto" w:fill="auto"/>
          </w:tcPr>
          <w:p w14:paraId="506F63E5" w14:textId="37DEEC15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Marcelo Ferreira</w:t>
            </w:r>
          </w:p>
        </w:tc>
        <w:tc>
          <w:tcPr>
            <w:tcW w:w="4866" w:type="dxa"/>
            <w:shd w:val="clear" w:color="auto" w:fill="auto"/>
          </w:tcPr>
          <w:p w14:paraId="5C5822EE" w14:textId="0C7B2BD2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C40DD07" w14:textId="028BA1E0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1EFA19DA" w14:textId="77777777" w:rsidTr="003D634D">
        <w:tc>
          <w:tcPr>
            <w:tcW w:w="2344" w:type="dxa"/>
            <w:shd w:val="clear" w:color="auto" w:fill="auto"/>
          </w:tcPr>
          <w:p w14:paraId="18810F61" w14:textId="34CDDF5D" w:rsidR="00996AB6" w:rsidRDefault="00996AB6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Bonita</w:t>
            </w:r>
          </w:p>
        </w:tc>
        <w:tc>
          <w:tcPr>
            <w:tcW w:w="4866" w:type="dxa"/>
            <w:shd w:val="clear" w:color="auto" w:fill="auto"/>
          </w:tcPr>
          <w:p w14:paraId="2A37C0A6" w14:textId="2712B984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7E673ED" w14:textId="4722056E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4ADEC7CA" w14:textId="77777777" w:rsidTr="003D634D">
        <w:tc>
          <w:tcPr>
            <w:tcW w:w="2344" w:type="dxa"/>
            <w:shd w:val="clear" w:color="auto" w:fill="auto"/>
          </w:tcPr>
          <w:p w14:paraId="461D3D21" w14:textId="6E87E514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Carolina Rosa</w:t>
            </w:r>
          </w:p>
        </w:tc>
        <w:tc>
          <w:tcPr>
            <w:tcW w:w="4866" w:type="dxa"/>
            <w:shd w:val="clear" w:color="auto" w:fill="auto"/>
          </w:tcPr>
          <w:p w14:paraId="6ABF0396" w14:textId="31678B9B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CF98136" w14:textId="13E2A3BD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996AB6" w14:paraId="43FCE031" w14:textId="77777777" w:rsidTr="003D634D">
        <w:tc>
          <w:tcPr>
            <w:tcW w:w="2344" w:type="dxa"/>
            <w:shd w:val="clear" w:color="auto" w:fill="auto"/>
          </w:tcPr>
          <w:p w14:paraId="02DBCC65" w14:textId="73639306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Dinis Mota</w:t>
            </w:r>
          </w:p>
        </w:tc>
        <w:tc>
          <w:tcPr>
            <w:tcW w:w="4866" w:type="dxa"/>
            <w:shd w:val="clear" w:color="auto" w:fill="auto"/>
          </w:tcPr>
          <w:p w14:paraId="453D002E" w14:textId="281543BF" w:rsidR="00996AB6" w:rsidRDefault="005A03D3" w:rsidP="00996AB6">
            <w:pPr>
              <w:jc w:val="both"/>
              <w:rPr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503CB51C" w14:textId="7FA69748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 horas</w:t>
            </w:r>
          </w:p>
        </w:tc>
      </w:tr>
      <w:tr w:rsidR="007718A2" w14:paraId="7E0FFD7E" w14:textId="77777777" w:rsidTr="003D634D">
        <w:tc>
          <w:tcPr>
            <w:tcW w:w="2344" w:type="dxa"/>
            <w:shd w:val="clear" w:color="auto" w:fill="auto"/>
          </w:tcPr>
          <w:p w14:paraId="6EA39F31" w14:textId="04AA8FCE" w:rsidR="007718A2" w:rsidRDefault="007718A2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Samuel Cardoso</w:t>
            </w:r>
          </w:p>
        </w:tc>
        <w:tc>
          <w:tcPr>
            <w:tcW w:w="4866" w:type="dxa"/>
            <w:shd w:val="clear" w:color="auto" w:fill="auto"/>
          </w:tcPr>
          <w:p w14:paraId="161EFE29" w14:textId="08497D19" w:rsidR="007718A2" w:rsidRPr="008F555A" w:rsidRDefault="007718A2" w:rsidP="00996AB6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BFI:0</w:t>
            </w:r>
            <w:r>
              <w:rPr>
                <w:b/>
                <w:bCs/>
                <w:lang w:eastAsia="ar-SA"/>
              </w:rPr>
              <w:t>2</w:t>
            </w:r>
            <w:r w:rsidRPr="008F555A">
              <w:rPr>
                <w:lang w:eastAsia="ar-SA"/>
              </w:rPr>
              <w:t xml:space="preserve"> - Página dinâmica que contenha BD</w:t>
            </w:r>
          </w:p>
        </w:tc>
        <w:tc>
          <w:tcPr>
            <w:tcW w:w="2134" w:type="dxa"/>
            <w:shd w:val="clear" w:color="auto" w:fill="auto"/>
          </w:tcPr>
          <w:p w14:paraId="3E0918FA" w14:textId="5D538F4A" w:rsidR="007718A2" w:rsidRDefault="007718A2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 dia</w:t>
            </w:r>
          </w:p>
        </w:tc>
      </w:tr>
      <w:tr w:rsidR="00996AB6" w14:paraId="7E54FEB5" w14:textId="77777777" w:rsidTr="003D634D">
        <w:tc>
          <w:tcPr>
            <w:tcW w:w="2344" w:type="dxa"/>
            <w:shd w:val="clear" w:color="auto" w:fill="auto"/>
          </w:tcPr>
          <w:p w14:paraId="2D1F1013" w14:textId="722E2410" w:rsidR="00996AB6" w:rsidRDefault="005A03D3" w:rsidP="00996AB6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1BB8824B" w14:textId="619C1E14" w:rsidR="00996AB6" w:rsidRDefault="005A03D3" w:rsidP="00996AB6">
            <w:pPr>
              <w:jc w:val="both"/>
              <w:rPr>
                <w:lang w:eastAsia="ar-SA"/>
              </w:rPr>
            </w:pPr>
            <w:r w:rsidRPr="004C7044">
              <w:rPr>
                <w:b/>
                <w:bCs/>
                <w:lang w:eastAsia="ar-SA"/>
              </w:rPr>
              <w:t>SDB:01</w:t>
            </w:r>
            <w:r w:rsidRPr="004C7044">
              <w:rPr>
                <w:lang w:eastAsia="ar-SA"/>
              </w:rPr>
              <w:t xml:space="preserve"> - Script da base de dados (PHPmyAdmin)</w:t>
            </w:r>
          </w:p>
        </w:tc>
        <w:tc>
          <w:tcPr>
            <w:tcW w:w="2134" w:type="dxa"/>
            <w:shd w:val="clear" w:color="auto" w:fill="auto"/>
          </w:tcPr>
          <w:p w14:paraId="106B4579" w14:textId="6DAB2D23" w:rsidR="00996AB6" w:rsidRDefault="005A03D3" w:rsidP="00996AB6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5 minutos</w:t>
            </w:r>
          </w:p>
        </w:tc>
      </w:tr>
      <w:tr w:rsidR="005A03D3" w14:paraId="5319F83D" w14:textId="77777777" w:rsidTr="003D634D">
        <w:tc>
          <w:tcPr>
            <w:tcW w:w="2344" w:type="dxa"/>
            <w:shd w:val="clear" w:color="auto" w:fill="auto"/>
          </w:tcPr>
          <w:p w14:paraId="09881B65" w14:textId="769DFB11" w:rsidR="005A03D3" w:rsidRDefault="005A03D3" w:rsidP="005A03D3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Marcelo Ferreira</w:t>
            </w:r>
          </w:p>
        </w:tc>
        <w:tc>
          <w:tcPr>
            <w:tcW w:w="4866" w:type="dxa"/>
            <w:shd w:val="clear" w:color="auto" w:fill="auto"/>
          </w:tcPr>
          <w:p w14:paraId="458FB9FF" w14:textId="08A63C72" w:rsidR="005A03D3" w:rsidRPr="004C7044" w:rsidRDefault="005A03D3" w:rsidP="005A03D3">
            <w:pPr>
              <w:jc w:val="both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MV:02 - </w:t>
            </w:r>
            <w:r>
              <w:rPr>
                <w:lang w:eastAsia="ar-SA"/>
              </w:rPr>
              <w:t>Mapa de Navegação</w:t>
            </w:r>
          </w:p>
        </w:tc>
        <w:tc>
          <w:tcPr>
            <w:tcW w:w="2134" w:type="dxa"/>
            <w:shd w:val="clear" w:color="auto" w:fill="auto"/>
          </w:tcPr>
          <w:p w14:paraId="35DF5057" w14:textId="7B715380" w:rsidR="005A03D3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20 minutos</w:t>
            </w:r>
          </w:p>
        </w:tc>
      </w:tr>
      <w:tr w:rsidR="005A03D3" w14:paraId="2C68156E" w14:textId="77777777" w:rsidTr="003D634D">
        <w:tc>
          <w:tcPr>
            <w:tcW w:w="2344" w:type="dxa"/>
            <w:shd w:val="clear" w:color="auto" w:fill="auto"/>
          </w:tcPr>
          <w:p w14:paraId="796D8288" w14:textId="5AA7E6E4" w:rsidR="005A03D3" w:rsidRDefault="005A03D3" w:rsidP="005A03D3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Todos</w:t>
            </w:r>
          </w:p>
        </w:tc>
        <w:tc>
          <w:tcPr>
            <w:tcW w:w="4866" w:type="dxa"/>
            <w:shd w:val="clear" w:color="auto" w:fill="auto"/>
          </w:tcPr>
          <w:p w14:paraId="79359C34" w14:textId="300AF108" w:rsidR="005A03D3" w:rsidRDefault="005A03D3" w:rsidP="005A03D3">
            <w:pPr>
              <w:jc w:val="both"/>
              <w:rPr>
                <w:b/>
                <w:bCs/>
                <w:lang w:eastAsia="ar-SA"/>
              </w:rPr>
            </w:pPr>
            <w:r w:rsidRPr="008F555A">
              <w:rPr>
                <w:b/>
                <w:bCs/>
                <w:lang w:eastAsia="ar-SA"/>
              </w:rPr>
              <w:t>MP:09</w:t>
            </w:r>
            <w:r>
              <w:rPr>
                <w:lang w:eastAsia="ar-SA"/>
              </w:rPr>
              <w:t xml:space="preserve"> - Metodologia de projeto</w:t>
            </w:r>
          </w:p>
        </w:tc>
        <w:tc>
          <w:tcPr>
            <w:tcW w:w="2134" w:type="dxa"/>
            <w:shd w:val="clear" w:color="auto" w:fill="auto"/>
          </w:tcPr>
          <w:p w14:paraId="18B68063" w14:textId="6E8B5158" w:rsidR="005A03D3" w:rsidRDefault="005A03D3" w:rsidP="005A03D3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30 minutos</w:t>
            </w:r>
          </w:p>
        </w:tc>
      </w:tr>
    </w:tbl>
    <w:p w14:paraId="188D2404" w14:textId="7002C2F9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7A25DD">
        <w:t>Retrospetiva</w:t>
      </w: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7AA33203" w14:textId="55C457D5" w:rsidR="000834AD" w:rsidRDefault="00D86C52" w:rsidP="000834AD">
      <w:pPr>
        <w:numPr>
          <w:ilvl w:val="0"/>
          <w:numId w:val="10"/>
        </w:numPr>
        <w:jc w:val="both"/>
      </w:pPr>
      <w:r>
        <w:t xml:space="preserve">A implementação da estrutura da base de dados foi relativamente simples, as dúvidas que surgiram ao longo do desenvolvimento do projeto, foram retiradas as </w:t>
      </w:r>
      <w:r w:rsidR="008302EA">
        <w:t>dúvidas</w:t>
      </w:r>
      <w:r>
        <w:t xml:space="preserve"> necessárias aos professores ou até às fichas realizadas em ambiente de aula.</w:t>
      </w:r>
    </w:p>
    <w:p w14:paraId="61C28B62" w14:textId="7C7A7D82" w:rsidR="000834AD" w:rsidRDefault="00D86C52" w:rsidP="000834AD">
      <w:pPr>
        <w:numPr>
          <w:ilvl w:val="0"/>
          <w:numId w:val="10"/>
        </w:numPr>
        <w:jc w:val="both"/>
      </w:pPr>
      <w:r>
        <w:t xml:space="preserve">A implementação de autenticação de utilizadores e registo dos mesmos também foi facilmente realizado, uma vez que a professora Eugénia forneceu um documento com os passos necessários para colocar o sistema de Login e Registo funcional. </w:t>
      </w:r>
    </w:p>
    <w:p w14:paraId="7F6A2536" w14:textId="77777777" w:rsidR="000834AD" w:rsidRDefault="000834AD" w:rsidP="008302EA">
      <w:pPr>
        <w:ind w:left="720"/>
        <w:jc w:val="both"/>
      </w:pPr>
    </w:p>
    <w:p w14:paraId="26227710" w14:textId="77777777" w:rsidR="000834AD" w:rsidRDefault="000834AD" w:rsidP="008302EA">
      <w:pPr>
        <w:ind w:left="720"/>
        <w:jc w:val="both"/>
      </w:pPr>
    </w:p>
    <w:p w14:paraId="133E70C4" w14:textId="77777777" w:rsidR="006127EC" w:rsidRDefault="006127EC" w:rsidP="006127EC">
      <w:pPr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</w:p>
    <w:p w14:paraId="3E83BE19" w14:textId="77777777" w:rsidR="006127EC" w:rsidRDefault="006127EC" w:rsidP="006127EC">
      <w:pPr>
        <w:jc w:val="both"/>
      </w:pPr>
    </w:p>
    <w:p w14:paraId="000DA5F7" w14:textId="629A9A2C" w:rsidR="000834AD" w:rsidRDefault="00D86C52" w:rsidP="000834AD">
      <w:pPr>
        <w:numPr>
          <w:ilvl w:val="0"/>
          <w:numId w:val="10"/>
        </w:numPr>
        <w:jc w:val="both"/>
      </w:pPr>
      <w:r>
        <w:t xml:space="preserve">O </w:t>
      </w:r>
      <w:r w:rsidR="008302EA">
        <w:t>início</w:t>
      </w:r>
      <w:r>
        <w:t xml:space="preserve"> da etapa anterior foi mais antecipado, uma vez que a maioria do grupo 6 pertence ao PL1 e que tinha aulas de CMS para programação de laravel em atraso. Logo, tivemos mais dificuldades inicialmente, porém como referido posteriormente, com a ajuda da professora Eugénia, ultrapassamos esta dif</w:t>
      </w:r>
      <w:r w:rsidR="008302EA">
        <w:t>iculdade.</w:t>
      </w:r>
    </w:p>
    <w:p w14:paraId="26A49E2B" w14:textId="58634A59" w:rsidR="000834AD" w:rsidRDefault="008302EA" w:rsidP="000834AD">
      <w:pPr>
        <w:numPr>
          <w:ilvl w:val="0"/>
          <w:numId w:val="10"/>
        </w:numPr>
        <w:jc w:val="both"/>
      </w:pPr>
      <w:r>
        <w:t xml:space="preserve">A base de dados inicialmente como o sistema de login houve muitas </w:t>
      </w:r>
      <w:r w:rsidR="002B6963">
        <w:t>dúvidas</w:t>
      </w:r>
      <w:r>
        <w:t xml:space="preserve"> e atrasos devido à situação referida anteriormente, porém com ajuda de colegas de outros turnos e algumas pesquisas realizadas, a dificuldade foi ultrapassada com sucesso.</w:t>
      </w:r>
    </w:p>
    <w:p w14:paraId="14549C43" w14:textId="77777777" w:rsidR="000834AD" w:rsidRDefault="000834AD" w:rsidP="008302EA">
      <w:pPr>
        <w:ind w:left="720"/>
        <w:jc w:val="both"/>
      </w:pPr>
    </w:p>
    <w:p w14:paraId="0CFB5FC7" w14:textId="77777777" w:rsidR="000834AD" w:rsidRDefault="000834AD" w:rsidP="008302EA">
      <w:pPr>
        <w:ind w:left="720"/>
        <w:jc w:val="both"/>
      </w:pPr>
    </w:p>
    <w:p w14:paraId="229619EE" w14:textId="77777777" w:rsidR="000834AD" w:rsidRDefault="000834AD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1E1B7743" w14:textId="571BB902" w:rsidR="000834AD" w:rsidRDefault="008302EA" w:rsidP="000834AD">
      <w:pPr>
        <w:numPr>
          <w:ilvl w:val="0"/>
          <w:numId w:val="10"/>
        </w:numPr>
        <w:jc w:val="both"/>
      </w:pPr>
      <w:r>
        <w:t xml:space="preserve">Com a ajuda do co-pilot (inteligência artificial) ou até a documentação da linguagem de programação seria possível o grupo estudar rapidamente a documentação necessária para realizar o sistema de login e registo. </w:t>
      </w:r>
    </w:p>
    <w:p w14:paraId="1EBB0EB2" w14:textId="43083601" w:rsidR="000834AD" w:rsidRDefault="008302EA" w:rsidP="000834AD">
      <w:pPr>
        <w:numPr>
          <w:ilvl w:val="0"/>
          <w:numId w:val="10"/>
        </w:numPr>
        <w:jc w:val="both"/>
      </w:pPr>
      <w:r>
        <w:t xml:space="preserve">O grupo também </w:t>
      </w:r>
      <w:r w:rsidR="00A74830">
        <w:t xml:space="preserve">conseguiu </w:t>
      </w:r>
      <w:r>
        <w:t>com a etapa anterior desenvolv</w:t>
      </w:r>
      <w:r w:rsidR="00A74830">
        <w:t>er</w:t>
      </w:r>
      <w:r>
        <w:t xml:space="preserve"> melhores capacidades de programação e lógica sobre esta mesma linguagem, tendo assim maior noção </w:t>
      </w:r>
      <w:r w:rsidR="00A74830">
        <w:t>da sua estrutura e organização.</w:t>
      </w:r>
    </w:p>
    <w:p w14:paraId="5A00ECD6" w14:textId="57045EE1" w:rsidR="00A74830" w:rsidRDefault="00A74830" w:rsidP="000834AD">
      <w:pPr>
        <w:numPr>
          <w:ilvl w:val="0"/>
          <w:numId w:val="10"/>
        </w:numPr>
        <w:jc w:val="both"/>
      </w:pPr>
      <w:r>
        <w:t>Com a ajuda de algumas dicas do professor Ricardo foi possível melhorar o nosso desempenho no que toca aos métodos de organização do Trello.</w:t>
      </w:r>
    </w:p>
    <w:p w14:paraId="15D432FF" w14:textId="0FC3D947" w:rsidR="00A74830" w:rsidRDefault="00A74830" w:rsidP="000834AD">
      <w:pPr>
        <w:numPr>
          <w:ilvl w:val="0"/>
          <w:numId w:val="10"/>
        </w:numPr>
        <w:jc w:val="both"/>
      </w:pPr>
      <w:r>
        <w:t>Com a implementação do dinamismo nas nossas páginas estáticas conseguimos encontrar também algumas lacunas na nossa base de dados que posteriormente foram corrigidas.</w:t>
      </w:r>
    </w:p>
    <w:p w14:paraId="092F95D7" w14:textId="77777777" w:rsidR="000834AD" w:rsidRDefault="000834AD" w:rsidP="008302EA">
      <w:pPr>
        <w:ind w:left="720"/>
        <w:jc w:val="both"/>
      </w:pPr>
    </w:p>
    <w:p w14:paraId="0193FE0D" w14:textId="77777777" w:rsidR="000834AD" w:rsidRDefault="000834AD" w:rsidP="006127EC">
      <w:pPr>
        <w:jc w:val="both"/>
      </w:pP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0C613F" w14:textId="77777777" w:rsidR="00082991" w:rsidRDefault="00082991">
      <w:r>
        <w:separator/>
      </w:r>
    </w:p>
  </w:endnote>
  <w:endnote w:type="continuationSeparator" w:id="0">
    <w:p w14:paraId="7B35E6D4" w14:textId="77777777" w:rsidR="00082991" w:rsidRDefault="00082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C2E20" w14:textId="4DA3D7D2" w:rsidR="004A3398" w:rsidRDefault="000834AD">
    <w:pPr>
      <w:pStyle w:val="Rodap"/>
      <w:tabs>
        <w:tab w:val="clear" w:pos="8306"/>
        <w:tab w:val="right" w:pos="9180"/>
      </w:tabs>
    </w:pP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Entregas</w:t>
    </w:r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Intermédias: Projeto (Componente de 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MPM</w:t>
    </w:r>
    <w:r w:rsidR="00880389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)</w:t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begin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instrText xml:space="preserve"> PAGE </w:instrTex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separate"/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9</w:t>
    </w:r>
    <w:r w:rsidR="004A3398" w:rsidRPr="00CF0E7A">
      <w:rPr>
        <w:b/>
        <w:bCs/>
        <w:spacing w:val="40"/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CB8A0" w14:textId="77777777" w:rsidR="00082991" w:rsidRDefault="00082991">
      <w:r>
        <w:separator/>
      </w:r>
    </w:p>
  </w:footnote>
  <w:footnote w:type="continuationSeparator" w:id="0">
    <w:p w14:paraId="4CB2D33D" w14:textId="77777777" w:rsidR="00082991" w:rsidRDefault="000829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8A098" w14:textId="67399C38" w:rsidR="004A3398" w:rsidRDefault="007A25DD">
    <w:pPr>
      <w:pStyle w:val="Cabealho"/>
      <w:jc w:val="right"/>
    </w:pPr>
    <w:r>
      <w:rPr>
        <w:b/>
        <w:bCs/>
        <w:sz w:val="28"/>
        <w:lang w:eastAsia="ar-SA"/>
      </w:rPr>
      <w:t>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640594">
    <w:abstractNumId w:val="0"/>
  </w:num>
  <w:num w:numId="2" w16cid:durableId="114176993">
    <w:abstractNumId w:val="1"/>
  </w:num>
  <w:num w:numId="3" w16cid:durableId="1115061709">
    <w:abstractNumId w:val="2"/>
  </w:num>
  <w:num w:numId="4" w16cid:durableId="1264456895">
    <w:abstractNumId w:val="3"/>
  </w:num>
  <w:num w:numId="5" w16cid:durableId="661081437">
    <w:abstractNumId w:val="4"/>
  </w:num>
  <w:num w:numId="6" w16cid:durableId="51537616">
    <w:abstractNumId w:val="5"/>
  </w:num>
  <w:num w:numId="7" w16cid:durableId="1653218981">
    <w:abstractNumId w:val="6"/>
  </w:num>
  <w:num w:numId="8" w16cid:durableId="143666790">
    <w:abstractNumId w:val="7"/>
  </w:num>
  <w:num w:numId="9" w16cid:durableId="383258854">
    <w:abstractNumId w:val="8"/>
  </w:num>
  <w:num w:numId="10" w16cid:durableId="9080759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63"/>
    <w:rsid w:val="00042059"/>
    <w:rsid w:val="000455F6"/>
    <w:rsid w:val="00082991"/>
    <w:rsid w:val="000834AD"/>
    <w:rsid w:val="00112631"/>
    <w:rsid w:val="001307F6"/>
    <w:rsid w:val="00222A09"/>
    <w:rsid w:val="002529B9"/>
    <w:rsid w:val="002734F2"/>
    <w:rsid w:val="002928EB"/>
    <w:rsid w:val="0029527E"/>
    <w:rsid w:val="002B6963"/>
    <w:rsid w:val="0031252E"/>
    <w:rsid w:val="00313813"/>
    <w:rsid w:val="00336734"/>
    <w:rsid w:val="003D634D"/>
    <w:rsid w:val="004A3398"/>
    <w:rsid w:val="004C1421"/>
    <w:rsid w:val="004C7044"/>
    <w:rsid w:val="004D3D98"/>
    <w:rsid w:val="00537413"/>
    <w:rsid w:val="00572A30"/>
    <w:rsid w:val="005A03D3"/>
    <w:rsid w:val="006127EC"/>
    <w:rsid w:val="006B1047"/>
    <w:rsid w:val="00737533"/>
    <w:rsid w:val="007718A2"/>
    <w:rsid w:val="0079232B"/>
    <w:rsid w:val="007A25DD"/>
    <w:rsid w:val="007C1D1A"/>
    <w:rsid w:val="0082469E"/>
    <w:rsid w:val="008302EA"/>
    <w:rsid w:val="008356B8"/>
    <w:rsid w:val="00880389"/>
    <w:rsid w:val="008B7963"/>
    <w:rsid w:val="008E0F5B"/>
    <w:rsid w:val="008F555A"/>
    <w:rsid w:val="00914E52"/>
    <w:rsid w:val="00996AB6"/>
    <w:rsid w:val="00A74830"/>
    <w:rsid w:val="00A83658"/>
    <w:rsid w:val="00A871AF"/>
    <w:rsid w:val="00AA5345"/>
    <w:rsid w:val="00B07810"/>
    <w:rsid w:val="00B94FAE"/>
    <w:rsid w:val="00C32E6B"/>
    <w:rsid w:val="00C65E6E"/>
    <w:rsid w:val="00CB7839"/>
    <w:rsid w:val="00CF0E7A"/>
    <w:rsid w:val="00D372CD"/>
    <w:rsid w:val="00D86C52"/>
    <w:rsid w:val="00DF17E9"/>
    <w:rsid w:val="00E67413"/>
    <w:rsid w:val="00ED6C9A"/>
    <w:rsid w:val="00F32F65"/>
    <w:rsid w:val="00F76283"/>
    <w:rsid w:val="00FE0BEA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463</Words>
  <Characters>2641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Marcelo Domingues Ferreira</cp:lastModifiedBy>
  <cp:revision>12</cp:revision>
  <cp:lastPrinted>2007-10-16T18:22:00Z</cp:lastPrinted>
  <dcterms:created xsi:type="dcterms:W3CDTF">2024-11-18T22:13:00Z</dcterms:created>
  <dcterms:modified xsi:type="dcterms:W3CDTF">2024-12-17T21:20:00Z</dcterms:modified>
</cp:coreProperties>
</file>