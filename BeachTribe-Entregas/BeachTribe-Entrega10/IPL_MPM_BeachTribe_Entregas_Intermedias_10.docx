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2BCE89BB" w:rsidR="004A3398" w:rsidRDefault="007A25DD">
            <w:pPr>
              <w:snapToGrid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D869A0F" wp14:editId="086140BB">
                  <wp:extent cx="1461770" cy="721360"/>
                  <wp:effectExtent l="0" t="0" r="5080" b="2540"/>
                  <wp:docPr id="9488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8752" name="Picture 948875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49DADB55" w:rsidR="0082469E" w:rsidRDefault="00A871AF">
      <w:pPr>
        <w:pStyle w:val="Ttulo10"/>
      </w:pPr>
      <w:r>
        <w:t>BeachTribe</w:t>
      </w:r>
    </w:p>
    <w:p w14:paraId="7E52B9C2" w14:textId="46E11DE1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A871AF">
        <w:rPr>
          <w:b/>
          <w:bCs/>
          <w:i w:val="0"/>
          <w:iCs w:val="0"/>
        </w:rPr>
        <w:t>1/2</w:t>
      </w:r>
    </w:p>
    <w:p w14:paraId="470645D9" w14:textId="05AE3C77" w:rsidR="004A3398" w:rsidRDefault="0082469E">
      <w:pPr>
        <w:pStyle w:val="Ttulo10"/>
      </w:pPr>
      <w:r>
        <w:t>Entrega Intermédia</w:t>
      </w:r>
      <w:r w:rsidR="00880389">
        <w:t xml:space="preserve"> Nº </w:t>
      </w:r>
      <w:r w:rsidR="00DC06E0">
        <w:t>10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D0F908" w14:textId="5A84BB4A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2231340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E5144" w14:textId="036FD611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Marcelo Ferreira</w:t>
            </w:r>
          </w:p>
        </w:tc>
      </w:tr>
      <w:tr w:rsidR="004A3398" w14:paraId="0B662EC9" w14:textId="77777777" w:rsidTr="008F555A">
        <w:tc>
          <w:tcPr>
            <w:tcW w:w="16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586DCFA7" w14:textId="7D6D6824" w:rsidR="004A3398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>
              <w:rPr>
                <w:b/>
                <w:szCs w:val="32"/>
                <w:lang w:eastAsia="ar-SA"/>
              </w:rPr>
              <w:t>2223235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C42904" w14:textId="5AA58E6B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Bonita</w:t>
            </w:r>
          </w:p>
        </w:tc>
      </w:tr>
      <w:tr w:rsidR="008F555A" w14:paraId="4A79376C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CABB9" w14:textId="4867C5B4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2231378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4A921" w14:textId="29057DFF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Carolina Rosa</w:t>
            </w:r>
          </w:p>
        </w:tc>
      </w:tr>
      <w:tr w:rsidR="008F555A" w14:paraId="36A8D90A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86195" w14:textId="2DBEAF73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2231338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4803F" w14:textId="26A9CAEA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Dinis Mota</w:t>
            </w:r>
          </w:p>
        </w:tc>
      </w:tr>
      <w:tr w:rsidR="008F555A" w14:paraId="75382654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857F7" w14:textId="0D83D2FC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2220841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35607" w14:textId="6E160314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Samuel Cardoso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1D538C2A" w:rsidR="004A3398" w:rsidRDefault="00DC06E0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07/01</w:t>
            </w:r>
            <w:r w:rsidR="00A871AF">
              <w:rPr>
                <w:b/>
                <w:bCs/>
                <w:szCs w:val="32"/>
                <w:lang w:eastAsia="ar-SA"/>
              </w:rPr>
              <w:t>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02C83A44" w:rsidR="004A3398" w:rsidRDefault="00222A09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Alteração</w:t>
            </w:r>
            <w:r w:rsidR="00A871AF">
              <w:rPr>
                <w:b/>
                <w:bCs/>
                <w:szCs w:val="32"/>
                <w:lang w:eastAsia="ar-SA"/>
              </w:rPr>
              <w:t xml:space="preserve"> do documento</w:t>
            </w: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302E42E5" w:rsidR="004A3398" w:rsidRDefault="00DC06E0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07/01/2024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5272A55F" w:rsidR="004A3398" w:rsidRPr="002B6963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2B6963">
              <w:rPr>
                <w:b/>
                <w:szCs w:val="32"/>
                <w:lang w:eastAsia="ar-SA"/>
              </w:rPr>
              <w:t>Entrega do documento</w:t>
            </w: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042059">
            <w:pPr>
              <w:jc w:val="center"/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128"/>
      </w:tblGrid>
      <w:tr w:rsidR="008B7963" w14:paraId="2D0C3F7F" w14:textId="77777777" w:rsidTr="004D3D98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128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8B7963" w14:paraId="60878A60" w14:textId="77777777" w:rsidTr="004D3D98">
        <w:tc>
          <w:tcPr>
            <w:tcW w:w="1216" w:type="dxa"/>
            <w:shd w:val="clear" w:color="auto" w:fill="auto"/>
          </w:tcPr>
          <w:p w14:paraId="084B0435" w14:textId="748B2B89" w:rsidR="008B7963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128" w:type="dxa"/>
            <w:shd w:val="clear" w:color="auto" w:fill="auto"/>
          </w:tcPr>
          <w:p w14:paraId="40ED0938" w14:textId="2CF49D8C" w:rsidR="00A83658" w:rsidRDefault="00DC06E0" w:rsidP="004A3398">
            <w:pPr>
              <w:jc w:val="both"/>
              <w:rPr>
                <w:lang w:eastAsia="ar-SA"/>
              </w:rPr>
            </w:pPr>
            <w:r w:rsidRPr="00DC06E0">
              <w:rPr>
                <w:b/>
                <w:bCs/>
                <w:lang w:eastAsia="ar-SA"/>
              </w:rPr>
              <w:t>BFI:03</w:t>
            </w:r>
            <w:r w:rsidR="00BB59E9">
              <w:rPr>
                <w:b/>
                <w:bCs/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DC06E0">
              <w:rPr>
                <w:lang w:eastAsia="ar-SA"/>
              </w:rPr>
              <w:t>Implementação do "CRUD" de uma tabela (BackOffice e FrontOffice</w:t>
            </w:r>
          </w:p>
        </w:tc>
      </w:tr>
      <w:tr w:rsidR="00C040C1" w14:paraId="0AB06DC4" w14:textId="77777777" w:rsidTr="004D3D98">
        <w:tc>
          <w:tcPr>
            <w:tcW w:w="1216" w:type="dxa"/>
            <w:shd w:val="clear" w:color="auto" w:fill="auto"/>
          </w:tcPr>
          <w:p w14:paraId="344BC1FF" w14:textId="41B39B24" w:rsidR="00C040C1" w:rsidRDefault="00C040C1" w:rsidP="00C040C1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128" w:type="dxa"/>
            <w:shd w:val="clear" w:color="auto" w:fill="auto"/>
          </w:tcPr>
          <w:p w14:paraId="595E1DF7" w14:textId="60E17ED0" w:rsidR="00C040C1" w:rsidRDefault="00C040C1" w:rsidP="00C040C1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</w:t>
            </w:r>
            <w:r>
              <w:rPr>
                <w:b/>
                <w:bCs/>
                <w:lang w:eastAsia="ar-SA"/>
              </w:rPr>
              <w:t>2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</w:tr>
      <w:tr w:rsidR="00C040C1" w14:paraId="3D933943" w14:textId="77777777" w:rsidTr="004D3D98">
        <w:tc>
          <w:tcPr>
            <w:tcW w:w="1216" w:type="dxa"/>
            <w:shd w:val="clear" w:color="auto" w:fill="auto"/>
          </w:tcPr>
          <w:p w14:paraId="7AB55FEA" w14:textId="501EAEA3" w:rsidR="00C040C1" w:rsidRDefault="00C040C1" w:rsidP="00C040C1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128" w:type="dxa"/>
            <w:shd w:val="clear" w:color="auto" w:fill="auto"/>
          </w:tcPr>
          <w:p w14:paraId="1B2D8D52" w14:textId="0F7EE9E1" w:rsidR="00C040C1" w:rsidRDefault="00C040C1" w:rsidP="00C040C1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</w:t>
            </w:r>
            <w:r>
              <w:rPr>
                <w:b/>
                <w:bCs/>
                <w:lang w:eastAsia="ar-SA"/>
              </w:rPr>
              <w:t>10</w:t>
            </w:r>
            <w:r>
              <w:rPr>
                <w:lang w:eastAsia="ar-SA"/>
              </w:rPr>
              <w:t xml:space="preserve"> - Metodologia de projeto</w:t>
            </w:r>
          </w:p>
        </w:tc>
      </w:tr>
      <w:tr w:rsidR="00C040C1" w14:paraId="70B1964A" w14:textId="77777777" w:rsidTr="004D3D98">
        <w:tc>
          <w:tcPr>
            <w:tcW w:w="1216" w:type="dxa"/>
            <w:shd w:val="clear" w:color="auto" w:fill="auto"/>
          </w:tcPr>
          <w:p w14:paraId="7A6AF309" w14:textId="11515D89" w:rsidR="00C040C1" w:rsidRDefault="00C040C1" w:rsidP="00C040C1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128" w:type="dxa"/>
            <w:shd w:val="clear" w:color="auto" w:fill="auto"/>
          </w:tcPr>
          <w:p w14:paraId="73FA9EF8" w14:textId="37B03C85" w:rsidR="00C040C1" w:rsidRDefault="00C040C1" w:rsidP="00C040C1">
            <w:pPr>
              <w:jc w:val="both"/>
              <w:rPr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RE - </w:t>
            </w:r>
            <w:r>
              <w:rPr>
                <w:lang w:eastAsia="ar-SA"/>
              </w:rPr>
              <w:t>Relatório de Entrega atualizado</w:t>
            </w:r>
          </w:p>
        </w:tc>
      </w:tr>
      <w:tr w:rsidR="00C040C1" w14:paraId="4836FABF" w14:textId="77777777" w:rsidTr="004D3D98">
        <w:tc>
          <w:tcPr>
            <w:tcW w:w="1216" w:type="dxa"/>
            <w:shd w:val="clear" w:color="auto" w:fill="auto"/>
          </w:tcPr>
          <w:p w14:paraId="25670EF7" w14:textId="3B858B4C" w:rsidR="00C040C1" w:rsidRDefault="00C040C1" w:rsidP="00C040C1">
            <w:pPr>
              <w:rPr>
                <w:lang w:eastAsia="ar-SA"/>
              </w:rPr>
            </w:pPr>
          </w:p>
        </w:tc>
        <w:tc>
          <w:tcPr>
            <w:tcW w:w="8128" w:type="dxa"/>
            <w:shd w:val="clear" w:color="auto" w:fill="auto"/>
          </w:tcPr>
          <w:p w14:paraId="7DB5F2F7" w14:textId="51AED746" w:rsidR="00C040C1" w:rsidRPr="008F555A" w:rsidRDefault="00C040C1" w:rsidP="00C040C1">
            <w:pPr>
              <w:jc w:val="both"/>
              <w:rPr>
                <w:b/>
                <w:bCs/>
                <w:lang w:eastAsia="ar-SA"/>
              </w:rPr>
            </w:pPr>
          </w:p>
        </w:tc>
      </w:tr>
    </w:tbl>
    <w:p w14:paraId="73B39D3E" w14:textId="77777777" w:rsidR="002B6963" w:rsidRDefault="002B6963">
      <w:pPr>
        <w:jc w:val="both"/>
        <w:rPr>
          <w:lang w:eastAsia="ar-SA"/>
        </w:rPr>
      </w:pPr>
    </w:p>
    <w:p w14:paraId="4AD46755" w14:textId="124767D0" w:rsidR="008B7963" w:rsidRDefault="00BB59E9">
      <w:pPr>
        <w:jc w:val="both"/>
        <w:rPr>
          <w:lang w:eastAsia="ar-SA"/>
        </w:rPr>
      </w:pPr>
      <w:r w:rsidRPr="00BB59E9">
        <w:rPr>
          <w:lang w:eastAsia="ar-SA"/>
        </w:rPr>
        <w:drawing>
          <wp:inline distT="0" distB="0" distL="0" distR="0" wp14:anchorId="5866617D" wp14:editId="55895F08">
            <wp:extent cx="5939790" cy="2899410"/>
            <wp:effectExtent l="0" t="0" r="3810" b="0"/>
            <wp:docPr id="2028754932" name="Imagem 1" descr="Uma imagem com texto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54932" name="Imagem 1" descr="Uma imagem com texto, captura de ecrã, design gráf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4B4" w14:textId="77777777" w:rsidR="00BB59E9" w:rsidRDefault="00BB59E9">
      <w:pPr>
        <w:jc w:val="both"/>
        <w:rPr>
          <w:lang w:eastAsia="ar-SA"/>
        </w:rPr>
      </w:pPr>
    </w:p>
    <w:p w14:paraId="0EF68121" w14:textId="371EFD24" w:rsidR="00BB59E9" w:rsidRDefault="00BB59E9">
      <w:pPr>
        <w:jc w:val="both"/>
        <w:rPr>
          <w:lang w:eastAsia="ar-SA"/>
        </w:rPr>
      </w:pPr>
      <w:r>
        <w:rPr>
          <w:lang w:eastAsia="ar-SA"/>
        </w:rPr>
        <w:tab/>
        <w:t>Com esta imagem é possível verificar o progresso realizado para a etapa 10. O grupo tem os cartões necessários para um trabalho efetivo, para que se possa saber o está realizado e ainda o que está por realizar.</w:t>
      </w:r>
    </w:p>
    <w:p w14:paraId="7E720288" w14:textId="05932524" w:rsidR="008B7963" w:rsidRDefault="008B7963" w:rsidP="007A25DD">
      <w:pPr>
        <w:pStyle w:val="Ttulo1"/>
        <w:tabs>
          <w:tab w:val="left" w:pos="432"/>
        </w:tabs>
      </w:pPr>
      <w:r>
        <w:lastRenderedPageBreak/>
        <w:t>Alocação de Recursos às Tarefas</w:t>
      </w:r>
    </w:p>
    <w:tbl>
      <w:tblPr>
        <w:tblpPr w:leftFromText="180" w:rightFromText="180" w:vertAnchor="text" w:horzAnchor="margin" w:tblpY="1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4"/>
        <w:gridCol w:w="4866"/>
        <w:gridCol w:w="2134"/>
      </w:tblGrid>
      <w:tr w:rsidR="00B74D4D" w14:paraId="75D11C14" w14:textId="77777777" w:rsidTr="00B74D4D">
        <w:tc>
          <w:tcPr>
            <w:tcW w:w="2344" w:type="dxa"/>
            <w:shd w:val="clear" w:color="auto" w:fill="auto"/>
          </w:tcPr>
          <w:p w14:paraId="67815D9A" w14:textId="77777777" w:rsidR="00B74D4D" w:rsidRDefault="00B74D4D" w:rsidP="00B74D4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866" w:type="dxa"/>
            <w:shd w:val="clear" w:color="auto" w:fill="auto"/>
          </w:tcPr>
          <w:p w14:paraId="68F0B941" w14:textId="77777777" w:rsidR="00B74D4D" w:rsidRDefault="00B74D4D" w:rsidP="00B74D4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34" w:type="dxa"/>
            <w:shd w:val="clear" w:color="auto" w:fill="auto"/>
          </w:tcPr>
          <w:p w14:paraId="75FFEA6C" w14:textId="77777777" w:rsidR="00B74D4D" w:rsidRDefault="00B74D4D" w:rsidP="00B74D4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despendido</w:t>
            </w:r>
          </w:p>
        </w:tc>
      </w:tr>
      <w:tr w:rsidR="00B74D4D" w14:paraId="74D3E123" w14:textId="77777777" w:rsidTr="00B74D4D">
        <w:tc>
          <w:tcPr>
            <w:tcW w:w="2344" w:type="dxa"/>
            <w:shd w:val="clear" w:color="auto" w:fill="auto"/>
          </w:tcPr>
          <w:p w14:paraId="722F2C5D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16C5EACB" w14:textId="77777777" w:rsidR="00B74D4D" w:rsidRPr="00BB59E9" w:rsidRDefault="00B74D4D" w:rsidP="00B74D4D">
            <w:pPr>
              <w:jc w:val="both"/>
            </w:pPr>
            <w:r w:rsidRPr="00BB59E9">
              <w:rPr>
                <w:b/>
                <w:bCs/>
              </w:rPr>
              <w:t xml:space="preserve">BFI:03 </w:t>
            </w:r>
            <w:r w:rsidRPr="00BB59E9">
              <w:t>- Implementação do "CRUD" de uma tabela (BackOffice e FrontOffice</w:t>
            </w:r>
          </w:p>
        </w:tc>
        <w:tc>
          <w:tcPr>
            <w:tcW w:w="2134" w:type="dxa"/>
            <w:shd w:val="clear" w:color="auto" w:fill="auto"/>
          </w:tcPr>
          <w:p w14:paraId="41CD1CBA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 dias</w:t>
            </w:r>
          </w:p>
        </w:tc>
      </w:tr>
      <w:tr w:rsidR="00B74D4D" w14:paraId="70B92E25" w14:textId="77777777" w:rsidTr="00B74D4D">
        <w:tc>
          <w:tcPr>
            <w:tcW w:w="2344" w:type="dxa"/>
            <w:shd w:val="clear" w:color="auto" w:fill="auto"/>
          </w:tcPr>
          <w:p w14:paraId="7F70E62F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293B9DA0" w14:textId="77777777" w:rsidR="00B74D4D" w:rsidRDefault="00B74D4D" w:rsidP="00B74D4D">
            <w:pPr>
              <w:jc w:val="both"/>
              <w:rPr>
                <w:lang w:eastAsia="ar-SA"/>
              </w:rPr>
            </w:pPr>
            <w:r w:rsidRPr="003D17A9">
              <w:rPr>
                <w:b/>
                <w:bCs/>
                <w:lang w:eastAsia="ar-SA"/>
              </w:rPr>
              <w:t>SDB:02</w:t>
            </w:r>
            <w:r w:rsidRPr="003D17A9">
              <w:rPr>
                <w:lang w:eastAsia="ar-SA"/>
              </w:rPr>
              <w:t xml:space="preserve"> - Script da base de dados (PHPmyAdmin)</w:t>
            </w:r>
          </w:p>
        </w:tc>
        <w:tc>
          <w:tcPr>
            <w:tcW w:w="2134" w:type="dxa"/>
            <w:shd w:val="clear" w:color="auto" w:fill="auto"/>
          </w:tcPr>
          <w:p w14:paraId="6F1AC309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 minutos</w:t>
            </w:r>
          </w:p>
        </w:tc>
      </w:tr>
      <w:tr w:rsidR="00B74D4D" w14:paraId="6E71E5EF" w14:textId="77777777" w:rsidTr="00B74D4D">
        <w:tc>
          <w:tcPr>
            <w:tcW w:w="2344" w:type="dxa"/>
            <w:shd w:val="clear" w:color="auto" w:fill="auto"/>
          </w:tcPr>
          <w:p w14:paraId="0B2C47A4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3CC51E58" w14:textId="77777777" w:rsidR="00B74D4D" w:rsidRPr="004C7044" w:rsidRDefault="00B74D4D" w:rsidP="00B74D4D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</w:t>
            </w:r>
            <w:r>
              <w:rPr>
                <w:b/>
                <w:bCs/>
                <w:lang w:eastAsia="ar-SA"/>
              </w:rPr>
              <w:t>10</w:t>
            </w:r>
            <w:r>
              <w:rPr>
                <w:lang w:eastAsia="ar-SA"/>
              </w:rPr>
              <w:t xml:space="preserve"> - Metodologia de projeto</w:t>
            </w:r>
          </w:p>
        </w:tc>
        <w:tc>
          <w:tcPr>
            <w:tcW w:w="2134" w:type="dxa"/>
            <w:shd w:val="clear" w:color="auto" w:fill="auto"/>
          </w:tcPr>
          <w:p w14:paraId="7129DF8C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20 minutos</w:t>
            </w:r>
          </w:p>
        </w:tc>
      </w:tr>
      <w:tr w:rsidR="00B74D4D" w14:paraId="0DE0FF0A" w14:textId="77777777" w:rsidTr="00B74D4D">
        <w:tc>
          <w:tcPr>
            <w:tcW w:w="2344" w:type="dxa"/>
            <w:shd w:val="clear" w:color="auto" w:fill="auto"/>
          </w:tcPr>
          <w:p w14:paraId="228EE734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5F488696" w14:textId="77777777" w:rsidR="00B74D4D" w:rsidRDefault="00B74D4D" w:rsidP="00B74D4D">
            <w:pPr>
              <w:jc w:val="both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RE - </w:t>
            </w:r>
            <w:r>
              <w:rPr>
                <w:lang w:eastAsia="ar-SA"/>
              </w:rPr>
              <w:t>Relatório de Entrega atualizado</w:t>
            </w:r>
          </w:p>
        </w:tc>
        <w:tc>
          <w:tcPr>
            <w:tcW w:w="2134" w:type="dxa"/>
            <w:shd w:val="clear" w:color="auto" w:fill="auto"/>
          </w:tcPr>
          <w:p w14:paraId="7C601A61" w14:textId="77777777" w:rsidR="00B74D4D" w:rsidRDefault="00B74D4D" w:rsidP="00B74D4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30 minutos</w:t>
            </w:r>
          </w:p>
        </w:tc>
      </w:tr>
    </w:tbl>
    <w:p w14:paraId="685E5757" w14:textId="7A40BEDD" w:rsidR="00B74D4D" w:rsidRDefault="00B74D4D" w:rsidP="00B74D4D">
      <w:r>
        <w:tab/>
      </w:r>
    </w:p>
    <w:p w14:paraId="5D16B0AD" w14:textId="41A09113" w:rsidR="00B74D4D" w:rsidRDefault="00B74D4D" w:rsidP="00B74D4D">
      <w:r>
        <w:tab/>
        <w:t xml:space="preserve">Com esta tabela de alocação de recursos às tarefas é possível observar que todos os membros do grupo realizaram tarefas por igual neste sprint. Todos os membros tiveram </w:t>
      </w:r>
      <w:r w:rsidR="00B14F06">
        <w:t>de</w:t>
      </w:r>
      <w:r>
        <w:t xml:space="preserve"> realizar </w:t>
      </w:r>
      <w:r w:rsidR="00B14F06">
        <w:t>a implementação do sistema CRUD de uma tabela da base de dados no BackOffice e FrontOffice.</w:t>
      </w:r>
    </w:p>
    <w:p w14:paraId="77239F78" w14:textId="77777777" w:rsidR="00113DB9" w:rsidRDefault="00113DB9" w:rsidP="00B74D4D"/>
    <w:p w14:paraId="1B6E8131" w14:textId="615126B1" w:rsidR="00B14F06" w:rsidRDefault="00B14F06" w:rsidP="00B74D4D">
      <w:r>
        <w:tab/>
        <w:t>Todos os membros contribuíram de alguma forma para o preenchimento deste respetivo documento de entregas intermédias como também para o relatório de entregas atualizado dos sprints anteriores até ao sprint 10 sendo o sprint atual.</w:t>
      </w:r>
    </w:p>
    <w:p w14:paraId="03353609" w14:textId="77777777" w:rsidR="00113DB9" w:rsidRDefault="00113DB9" w:rsidP="00B74D4D"/>
    <w:p w14:paraId="7CEC06AB" w14:textId="27DC3121" w:rsidR="00B14F06" w:rsidRPr="00B14F06" w:rsidRDefault="00B14F06" w:rsidP="00B74D4D">
      <w:r>
        <w:tab/>
        <w:t xml:space="preserve">O script da base de dados é uma tarefa simples de se realizar por um membro unicamente que contém em abrir a base de dados e exportar o código para a criação da base de dados a partir de um ficheiro </w:t>
      </w:r>
      <w:r>
        <w:rPr>
          <w:i/>
          <w:iCs/>
        </w:rPr>
        <w:t>“.SQL”</w:t>
      </w:r>
      <w:r>
        <w:t>.</w:t>
      </w:r>
    </w:p>
    <w:p w14:paraId="188D2404" w14:textId="7002C2F9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7A25DD">
        <w:t>Retrospetiva</w:t>
      </w: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11C78009" w14:textId="024C105C" w:rsidR="00113DB9" w:rsidRDefault="00AF666F" w:rsidP="000834AD">
      <w:pPr>
        <w:numPr>
          <w:ilvl w:val="0"/>
          <w:numId w:val="10"/>
        </w:numPr>
        <w:jc w:val="both"/>
      </w:pPr>
      <w:r>
        <w:t xml:space="preserve">A conclusão da loja online realizada pelo WordPress foi um sucesso, no qual o mesmo apresenta todos os produtos com as informações necessárias para uma boa experiência e navegação do mesmo e assim, acabou por ser obtido um feedback positivo da professora, </w:t>
      </w:r>
    </w:p>
    <w:p w14:paraId="47182CBB" w14:textId="231FD181" w:rsidR="00AF666F" w:rsidRDefault="00AF666F" w:rsidP="000834AD">
      <w:pPr>
        <w:numPr>
          <w:ilvl w:val="0"/>
          <w:numId w:val="10"/>
        </w:numPr>
        <w:jc w:val="both"/>
      </w:pPr>
      <w:r w:rsidRPr="00AF666F">
        <w:t>Cada estudante desenvolveu e implementou uma página dinâmica que integra dados diretamente da base de dados, de forma a mostrar a capacidade de exibir os dados nas páginas desejadas, desta forma a aumentar a interação de um site, tornando-se mais dinâmico.</w:t>
      </w:r>
    </w:p>
    <w:p w14:paraId="26227710" w14:textId="7CBE3046" w:rsidR="000834AD" w:rsidRDefault="004F007A" w:rsidP="004F007A">
      <w:pPr>
        <w:numPr>
          <w:ilvl w:val="0"/>
          <w:numId w:val="10"/>
        </w:numPr>
        <w:jc w:val="both"/>
      </w:pPr>
      <w:r w:rsidRPr="004F007A">
        <w:t>A exportação da base de dados foi relativamente simples comparada às outras ações que os membros tiveram que realizar, sendo esta apenas uma ação de se conectar à base de dados e exportar o código da mesma em formato .SQL.</w:t>
      </w:r>
    </w:p>
    <w:p w14:paraId="133E70C4" w14:textId="77777777" w:rsidR="006127EC" w:rsidRDefault="006127EC" w:rsidP="006127E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3E83BE19" w14:textId="77777777" w:rsidR="006127EC" w:rsidRDefault="006127EC" w:rsidP="006127EC">
      <w:pPr>
        <w:jc w:val="both"/>
      </w:pPr>
    </w:p>
    <w:p w14:paraId="000DA5F7" w14:textId="093449D6" w:rsidR="000834AD" w:rsidRDefault="00D86C52" w:rsidP="000834AD">
      <w:pPr>
        <w:numPr>
          <w:ilvl w:val="0"/>
          <w:numId w:val="10"/>
        </w:numPr>
        <w:jc w:val="both"/>
      </w:pPr>
      <w:r>
        <w:t xml:space="preserve">O </w:t>
      </w:r>
      <w:r w:rsidR="008302EA">
        <w:t>início</w:t>
      </w:r>
      <w:r>
        <w:t xml:space="preserve"> da etapa anterior foi mais antecipado, uma vez que a maioria do grupo 6 pertence ao PL1 e que tinha aulas de CMS para programação de laravel em atraso. Logo, </w:t>
      </w:r>
      <w:r w:rsidR="004F007A">
        <w:t>houve uma maior</w:t>
      </w:r>
      <w:r>
        <w:t xml:space="preserve"> dificuldade inicialmente</w:t>
      </w:r>
      <w:r w:rsidR="004F007A">
        <w:t xml:space="preserve"> no grupo</w:t>
      </w:r>
      <w:r>
        <w:t xml:space="preserve">, porém </w:t>
      </w:r>
      <w:r w:rsidR="004F007A">
        <w:t xml:space="preserve">com alguma pesquisa e a documentação necessária disponível no moodle ou na internet, o grupo </w:t>
      </w:r>
      <w:r>
        <w:t>ultrapass</w:t>
      </w:r>
      <w:r w:rsidR="004F007A">
        <w:t>ou</w:t>
      </w:r>
      <w:r>
        <w:t xml:space="preserve"> esta dif</w:t>
      </w:r>
      <w:r w:rsidR="008302EA">
        <w:t>iculdade.</w:t>
      </w:r>
    </w:p>
    <w:p w14:paraId="26A49E2B" w14:textId="18D56CDF" w:rsidR="000834AD" w:rsidRDefault="004F007A" w:rsidP="000834AD">
      <w:pPr>
        <w:numPr>
          <w:ilvl w:val="0"/>
          <w:numId w:val="10"/>
        </w:numPr>
        <w:jc w:val="both"/>
      </w:pPr>
      <w:r>
        <w:t>O site wordpress apesar de ser algo facilmente trabalhado, é algo que acaba por ser minimamente trabalhoso na mesma que também consome algum tempo da pessoa que fica a trabalhar nele, logo para deixar o site bem estruturado foi dispensado muito tempo neste mesmo. Deixando menos tempo para se puder trabalhar com a linguagem laravel.</w:t>
      </w:r>
    </w:p>
    <w:p w14:paraId="14549C43" w14:textId="77777777" w:rsidR="000834AD" w:rsidRDefault="000834AD" w:rsidP="008302EA">
      <w:pPr>
        <w:ind w:left="720"/>
        <w:jc w:val="both"/>
      </w:pPr>
    </w:p>
    <w:p w14:paraId="0CFB5FC7" w14:textId="77777777" w:rsidR="000834AD" w:rsidRDefault="000834AD" w:rsidP="008302EA">
      <w:pPr>
        <w:ind w:left="720"/>
        <w:jc w:val="both"/>
      </w:pPr>
    </w:p>
    <w:p w14:paraId="229619EE" w14:textId="77777777" w:rsidR="000834AD" w:rsidRDefault="000834AD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1E1B7743" w14:textId="571BB902" w:rsidR="000834AD" w:rsidRDefault="008302EA" w:rsidP="000834AD">
      <w:pPr>
        <w:numPr>
          <w:ilvl w:val="0"/>
          <w:numId w:val="10"/>
        </w:numPr>
        <w:jc w:val="both"/>
      </w:pPr>
      <w:r>
        <w:t xml:space="preserve">Com a ajuda do co-pilot (inteligência artificial) ou até a documentação da linguagem de programação seria possível o grupo estudar rapidamente a documentação necessária para realizar o sistema de login e registo. </w:t>
      </w:r>
    </w:p>
    <w:p w14:paraId="5A00ECD6" w14:textId="4EBE61FB" w:rsidR="00A74830" w:rsidRDefault="008302EA" w:rsidP="004F007A">
      <w:pPr>
        <w:numPr>
          <w:ilvl w:val="0"/>
          <w:numId w:val="10"/>
        </w:numPr>
        <w:jc w:val="both"/>
      </w:pPr>
      <w:r>
        <w:t xml:space="preserve">O grupo também </w:t>
      </w:r>
      <w:r w:rsidR="00A74830">
        <w:t xml:space="preserve">conseguiu </w:t>
      </w:r>
      <w:r>
        <w:t>com a etapa anterior desenvolv</w:t>
      </w:r>
      <w:r w:rsidR="00A74830">
        <w:t>er</w:t>
      </w:r>
      <w:r>
        <w:t xml:space="preserve"> melhores capacidades de programação e lógica sobre esta mesma linguagem, tendo assim maior noção </w:t>
      </w:r>
      <w:r w:rsidR="00A74830">
        <w:t>da sua estrutura e organização.</w:t>
      </w:r>
    </w:p>
    <w:p w14:paraId="15D432FF" w14:textId="0FC3D947" w:rsidR="00A74830" w:rsidRDefault="00A74830" w:rsidP="000834AD">
      <w:pPr>
        <w:numPr>
          <w:ilvl w:val="0"/>
          <w:numId w:val="10"/>
        </w:numPr>
        <w:jc w:val="both"/>
      </w:pPr>
      <w:r>
        <w:t>Com a implementação do dinamismo nas nossas páginas estáticas conseguimos encontrar também algumas lacunas na nossa base de dados que posteriormente foram corrigidas.</w:t>
      </w:r>
    </w:p>
    <w:p w14:paraId="39DC3F16" w14:textId="47461015" w:rsidR="004F007A" w:rsidRDefault="004F007A" w:rsidP="000834AD">
      <w:pPr>
        <w:numPr>
          <w:ilvl w:val="0"/>
          <w:numId w:val="10"/>
        </w:numPr>
        <w:jc w:val="both"/>
      </w:pPr>
      <w:r>
        <w:t>Para um bom trabalho com o site wordpress a organização e trabalho das ideias a realizar é um ponto chave, para que se possa realizar o trabalho de forma suave e eficaz.</w:t>
      </w:r>
    </w:p>
    <w:p w14:paraId="092F95D7" w14:textId="77777777" w:rsidR="000834AD" w:rsidRDefault="000834AD" w:rsidP="008302EA">
      <w:pPr>
        <w:ind w:left="720"/>
        <w:jc w:val="both"/>
      </w:pPr>
    </w:p>
    <w:p w14:paraId="0193FE0D" w14:textId="77777777" w:rsidR="000834AD" w:rsidRDefault="000834AD" w:rsidP="006127EC">
      <w:pPr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C931A0" w14:textId="77777777" w:rsidR="00FE6A9E" w:rsidRDefault="00FE6A9E">
      <w:r>
        <w:separator/>
      </w:r>
    </w:p>
  </w:endnote>
  <w:endnote w:type="continuationSeparator" w:id="0">
    <w:p w14:paraId="65D73E0D" w14:textId="77777777" w:rsidR="00FE6A9E" w:rsidRDefault="00FE6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C2E20" w14:textId="4DA3D7D2" w:rsidR="004A3398" w:rsidRDefault="000834AD">
    <w:pPr>
      <w:pStyle w:val="Rodap"/>
      <w:tabs>
        <w:tab w:val="clear" w:pos="8306"/>
        <w:tab w:val="right" w:pos="9180"/>
      </w:tabs>
    </w:pP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Entregas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Intermédias: Projeto (Componente de 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MPM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)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begin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instrText xml:space="preserve"> PAGE </w:instrTex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separate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9</w: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9D307" w14:textId="77777777" w:rsidR="00FE6A9E" w:rsidRDefault="00FE6A9E">
      <w:r>
        <w:separator/>
      </w:r>
    </w:p>
  </w:footnote>
  <w:footnote w:type="continuationSeparator" w:id="0">
    <w:p w14:paraId="70E09A07" w14:textId="77777777" w:rsidR="00FE6A9E" w:rsidRDefault="00FE6A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8A098" w14:textId="67399C38" w:rsidR="004A3398" w:rsidRDefault="007A25DD">
    <w:pPr>
      <w:pStyle w:val="Cabealho"/>
      <w:jc w:val="right"/>
    </w:pPr>
    <w:r>
      <w:rPr>
        <w:b/>
        <w:bCs/>
        <w:sz w:val="28"/>
        <w:lang w:eastAsia="ar-SA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640594">
    <w:abstractNumId w:val="0"/>
  </w:num>
  <w:num w:numId="2" w16cid:durableId="114176993">
    <w:abstractNumId w:val="1"/>
  </w:num>
  <w:num w:numId="3" w16cid:durableId="1115061709">
    <w:abstractNumId w:val="2"/>
  </w:num>
  <w:num w:numId="4" w16cid:durableId="1264456895">
    <w:abstractNumId w:val="3"/>
  </w:num>
  <w:num w:numId="5" w16cid:durableId="661081437">
    <w:abstractNumId w:val="4"/>
  </w:num>
  <w:num w:numId="6" w16cid:durableId="51537616">
    <w:abstractNumId w:val="5"/>
  </w:num>
  <w:num w:numId="7" w16cid:durableId="1653218981">
    <w:abstractNumId w:val="6"/>
  </w:num>
  <w:num w:numId="8" w16cid:durableId="143666790">
    <w:abstractNumId w:val="7"/>
  </w:num>
  <w:num w:numId="9" w16cid:durableId="383258854">
    <w:abstractNumId w:val="8"/>
  </w:num>
  <w:num w:numId="10" w16cid:durableId="908075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63"/>
    <w:rsid w:val="00042059"/>
    <w:rsid w:val="000455F6"/>
    <w:rsid w:val="00082991"/>
    <w:rsid w:val="000834AD"/>
    <w:rsid w:val="000A25EC"/>
    <w:rsid w:val="00112631"/>
    <w:rsid w:val="00113DB9"/>
    <w:rsid w:val="001307F6"/>
    <w:rsid w:val="00222A09"/>
    <w:rsid w:val="002529B9"/>
    <w:rsid w:val="002734F2"/>
    <w:rsid w:val="002928EB"/>
    <w:rsid w:val="0029527E"/>
    <w:rsid w:val="002B6963"/>
    <w:rsid w:val="0031252E"/>
    <w:rsid w:val="00313813"/>
    <w:rsid w:val="00336734"/>
    <w:rsid w:val="003D634D"/>
    <w:rsid w:val="004A3398"/>
    <w:rsid w:val="004C1421"/>
    <w:rsid w:val="004C7044"/>
    <w:rsid w:val="004D3D98"/>
    <w:rsid w:val="004F007A"/>
    <w:rsid w:val="00537413"/>
    <w:rsid w:val="00572A30"/>
    <w:rsid w:val="005A03D3"/>
    <w:rsid w:val="006127EC"/>
    <w:rsid w:val="006B1047"/>
    <w:rsid w:val="00737533"/>
    <w:rsid w:val="007718A2"/>
    <w:rsid w:val="0079232B"/>
    <w:rsid w:val="007A25DD"/>
    <w:rsid w:val="007C1D1A"/>
    <w:rsid w:val="0082469E"/>
    <w:rsid w:val="008302EA"/>
    <w:rsid w:val="008356B8"/>
    <w:rsid w:val="00880389"/>
    <w:rsid w:val="008B7963"/>
    <w:rsid w:val="008E0F5B"/>
    <w:rsid w:val="008F555A"/>
    <w:rsid w:val="00914E52"/>
    <w:rsid w:val="00996AB6"/>
    <w:rsid w:val="00A74830"/>
    <w:rsid w:val="00A83658"/>
    <w:rsid w:val="00A871AF"/>
    <w:rsid w:val="00AA5345"/>
    <w:rsid w:val="00AF666F"/>
    <w:rsid w:val="00B07810"/>
    <w:rsid w:val="00B14F06"/>
    <w:rsid w:val="00B74D4D"/>
    <w:rsid w:val="00B94FAE"/>
    <w:rsid w:val="00BB59E9"/>
    <w:rsid w:val="00C040C1"/>
    <w:rsid w:val="00C32E6B"/>
    <w:rsid w:val="00C65E6E"/>
    <w:rsid w:val="00CB7839"/>
    <w:rsid w:val="00CF0E7A"/>
    <w:rsid w:val="00D372CD"/>
    <w:rsid w:val="00D86C52"/>
    <w:rsid w:val="00DC06E0"/>
    <w:rsid w:val="00DF17E9"/>
    <w:rsid w:val="00E67413"/>
    <w:rsid w:val="00ED6C9A"/>
    <w:rsid w:val="00F32F65"/>
    <w:rsid w:val="00F76283"/>
    <w:rsid w:val="00FE0BEA"/>
    <w:rsid w:val="00FE2559"/>
    <w:rsid w:val="00FE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01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5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622</Words>
  <Characters>3550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Marcelo Domingues Ferreira</cp:lastModifiedBy>
  <cp:revision>14</cp:revision>
  <cp:lastPrinted>2007-10-16T18:22:00Z</cp:lastPrinted>
  <dcterms:created xsi:type="dcterms:W3CDTF">2024-11-18T22:13:00Z</dcterms:created>
  <dcterms:modified xsi:type="dcterms:W3CDTF">2025-01-07T19:20:00Z</dcterms:modified>
</cp:coreProperties>
</file>